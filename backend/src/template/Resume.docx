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BD5A" w14:textId="3A8D3855" w:rsidR="00D2178A" w:rsidRPr="00202785" w:rsidRDefault="00000000" w:rsidP="00D2178A">
      <w:pPr>
        <w:pBdr>
          <w:bottom w:val="single" w:sz="6" w:space="0" w:color="FFFFFF"/>
        </w:pBdr>
        <w:spacing w:line="362" w:lineRule="atLeast"/>
        <w:jc w:val="center"/>
        <w:rPr>
          <w:b/>
          <w:bCs/>
          <w:caps/>
          <w:sz w:val="36"/>
          <w:szCs w:val="36"/>
          <w:lang w:val="it-IT"/>
        </w:rPr>
      </w:pPr>
      <w:r w:rsidRPr="00202785">
        <w:rPr>
          <w:b/>
          <w:bCs/>
          <w:caps/>
          <w:sz w:val="36"/>
          <w:szCs w:val="36"/>
          <w:lang w:val="it-IT"/>
        </w:rPr>
        <w:t>Li Beiji</w:t>
      </w:r>
    </w:p>
    <w:p w14:paraId="565DC9DE" w14:textId="0D279E41" w:rsidR="00E22F41" w:rsidRPr="00BF56A4" w:rsidRDefault="00E22F41" w:rsidP="00382B18">
      <w:pPr>
        <w:pStyle w:val="HTMLPreformatted"/>
        <w:wordWrap w:val="0"/>
        <w:rPr>
          <w:sz w:val="18"/>
          <w:szCs w:val="18"/>
          <w:lang w:val="it-IT"/>
        </w:rPr>
      </w:pPr>
      <w:r w:rsidRPr="00202785">
        <w:rPr>
          <w:rFonts w:ascii="Times New Roman" w:hAnsi="Times New Roman" w:cs="Times New Roman"/>
          <w:sz w:val="15"/>
          <w:szCs w:val="15"/>
        </w:rPr>
        <w:fldChar w:fldCharType="begin"/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instrText xml:space="preserve"> INCLUDEPICTURE "https://cdn-icons-png.flaticon.com/128/9946/9946341.png" \* MERGEFORMATINET </w:instrText>
      </w:r>
      <w:r w:rsidRPr="00202785">
        <w:rPr>
          <w:rFonts w:ascii="Times New Roman" w:hAnsi="Times New Roman" w:cs="Times New Roman"/>
          <w:sz w:val="15"/>
          <w:szCs w:val="15"/>
        </w:rPr>
        <w:fldChar w:fldCharType="separate"/>
      </w:r>
      <w:r w:rsidRPr="00202785">
        <w:rPr>
          <w:rFonts w:ascii="Times New Roman" w:hAnsi="Times New Roman" w:cs="Times New Roman"/>
          <w:noProof/>
          <w:sz w:val="15"/>
          <w:szCs w:val="15"/>
        </w:rPr>
        <w:drawing>
          <wp:inline distT="0" distB="0" distL="0" distR="0" wp14:anchorId="4AC3F3BD" wp14:editId="5A6A6975">
            <wp:extent cx="171999" cy="171999"/>
            <wp:effectExtent l="0" t="0" r="6350" b="6350"/>
            <wp:docPr id="1229937907" name="Picture 3" descr="Phone Cal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hone Call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" cy="1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2785">
        <w:rPr>
          <w:rFonts w:ascii="Times New Roman" w:hAnsi="Times New Roman" w:cs="Times New Roman"/>
          <w:sz w:val="15"/>
          <w:szCs w:val="15"/>
        </w:rPr>
        <w:fldChar w:fldCharType="end"/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t>+65 8432 9134</w:t>
      </w:r>
      <w:r w:rsidR="001D2299" w:rsidRPr="00BF56A4">
        <w:rPr>
          <w:rFonts w:ascii="Times New Roman" w:hAnsi="Times New Roman" w:cs="Times New Roman"/>
          <w:sz w:val="15"/>
          <w:szCs w:val="15"/>
          <w:lang w:val="it-IT"/>
        </w:rPr>
        <w:t xml:space="preserve"> </w:t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t xml:space="preserve">  </w:t>
      </w:r>
      <w:r w:rsidRPr="00202785">
        <w:rPr>
          <w:rFonts w:ascii="Times New Roman" w:hAnsi="Times New Roman" w:cs="Times New Roman"/>
          <w:sz w:val="15"/>
          <w:szCs w:val="15"/>
        </w:rPr>
        <w:fldChar w:fldCharType="begin"/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instrText xml:space="preserve"> INCLUDEPICTURE "https://cdn-icons-png.flaticon.com/128/2504/2504923.png" \* MERGEFORMATINET </w:instrText>
      </w:r>
      <w:r w:rsidRPr="00202785">
        <w:rPr>
          <w:rFonts w:ascii="Times New Roman" w:hAnsi="Times New Roman" w:cs="Times New Roman"/>
          <w:sz w:val="15"/>
          <w:szCs w:val="15"/>
        </w:rPr>
        <w:fldChar w:fldCharType="separate"/>
      </w:r>
      <w:r w:rsidRPr="00202785">
        <w:rPr>
          <w:rFonts w:ascii="Times New Roman" w:hAnsi="Times New Roman" w:cs="Times New Roman"/>
          <w:noProof/>
          <w:sz w:val="15"/>
          <w:szCs w:val="15"/>
        </w:rPr>
        <w:drawing>
          <wp:inline distT="0" distB="0" distL="0" distR="0" wp14:anchorId="3F5C9880" wp14:editId="5E534F06">
            <wp:extent cx="141880" cy="141880"/>
            <wp:effectExtent l="0" t="0" r="0" b="0"/>
            <wp:docPr id="1493650744" name="Picture 1" descr="Linkedi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26" cy="17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2785">
        <w:rPr>
          <w:rFonts w:ascii="Times New Roman" w:hAnsi="Times New Roman" w:cs="Times New Roman"/>
          <w:sz w:val="15"/>
          <w:szCs w:val="15"/>
        </w:rPr>
        <w:fldChar w:fldCharType="end"/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t xml:space="preserve"> </w:t>
      </w:r>
      <w:hyperlink r:id="rId7" w:history="1">
        <w:r w:rsidR="00BF56A4">
          <w:rPr>
            <w:rFonts w:ascii="Times New Roman" w:hAnsi="Times New Roman" w:cs="Times New Roman"/>
            <w:sz w:val="15"/>
            <w:szCs w:val="15"/>
            <w:lang w:val="it-IT"/>
          </w:rPr>
          <w:t>http://www.linkedin.com/in/beiji-li</w:t>
        </w:r>
      </w:hyperlink>
      <w:r w:rsidRPr="00BF56A4">
        <w:rPr>
          <w:rFonts w:ascii="Times New Roman" w:hAnsi="Times New Roman" w:cs="Times New Roman"/>
          <w:sz w:val="15"/>
          <w:szCs w:val="15"/>
          <w:lang w:val="it-IT"/>
        </w:rPr>
        <w:t xml:space="preserve"> </w:t>
      </w:r>
      <w:r w:rsidR="001D2299" w:rsidRPr="00BF56A4">
        <w:rPr>
          <w:rFonts w:ascii="Times New Roman" w:hAnsi="Times New Roman" w:cs="Times New Roman"/>
          <w:sz w:val="15"/>
          <w:szCs w:val="15"/>
          <w:lang w:val="it-IT"/>
        </w:rPr>
        <w:t xml:space="preserve"> </w:t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t xml:space="preserve"> </w:t>
      </w:r>
      <w:r w:rsidRPr="00202785">
        <w:rPr>
          <w:rFonts w:ascii="Times New Roman" w:hAnsi="Times New Roman" w:cs="Times New Roman"/>
          <w:sz w:val="15"/>
          <w:szCs w:val="15"/>
        </w:rPr>
        <w:fldChar w:fldCharType="begin"/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instrText xml:space="preserve"> INCLUDEPICTURE "https://cdn-icons-png.flaticon.com/128/5968/5968534.png" \* MERGEFORMATINET </w:instrText>
      </w:r>
      <w:r w:rsidRPr="00202785">
        <w:rPr>
          <w:rFonts w:ascii="Times New Roman" w:hAnsi="Times New Roman" w:cs="Times New Roman"/>
          <w:sz w:val="15"/>
          <w:szCs w:val="15"/>
        </w:rPr>
        <w:fldChar w:fldCharType="separate"/>
      </w:r>
      <w:r w:rsidRPr="00202785">
        <w:rPr>
          <w:rFonts w:ascii="Times New Roman" w:hAnsi="Times New Roman" w:cs="Times New Roman"/>
          <w:noProof/>
          <w:sz w:val="15"/>
          <w:szCs w:val="15"/>
        </w:rPr>
        <w:drawing>
          <wp:inline distT="0" distB="0" distL="0" distR="0" wp14:anchorId="3D0B81EE" wp14:editId="7D845EC0">
            <wp:extent cx="135872" cy="135872"/>
            <wp:effectExtent l="0" t="0" r="4445" b="4445"/>
            <wp:docPr id="345733510" name="Picture 2" descr="Gmai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mail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6095" cy="16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2785">
        <w:rPr>
          <w:rFonts w:ascii="Times New Roman" w:hAnsi="Times New Roman" w:cs="Times New Roman"/>
          <w:sz w:val="15"/>
          <w:szCs w:val="15"/>
        </w:rPr>
        <w:fldChar w:fldCharType="end"/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t xml:space="preserve"> </w:t>
      </w:r>
      <w:hyperlink r:id="rId9" w:history="1">
        <w:r w:rsidRPr="00BF56A4">
          <w:rPr>
            <w:rFonts w:ascii="Times New Roman" w:hAnsi="Times New Roman" w:cs="Times New Roman"/>
            <w:sz w:val="15"/>
            <w:szCs w:val="15"/>
            <w:lang w:val="it-IT"/>
          </w:rPr>
          <w:t>libeiji08121999@gmail.com</w:t>
        </w:r>
      </w:hyperlink>
      <w:r w:rsidR="001D2299" w:rsidRPr="00BF56A4">
        <w:rPr>
          <w:sz w:val="18"/>
          <w:szCs w:val="18"/>
          <w:lang w:val="it-IT"/>
        </w:rPr>
        <w:t xml:space="preserve"> </w:t>
      </w:r>
      <w:r w:rsidRPr="00202785">
        <w:rPr>
          <w:rFonts w:ascii="Times New Roman" w:hAnsi="Times New Roman" w:cs="Times New Roman"/>
          <w:sz w:val="15"/>
          <w:szCs w:val="15"/>
        </w:rPr>
        <w:fldChar w:fldCharType="begin"/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instrText xml:space="preserve"> INCLUDEPICTURE "https://cdn-icons-png.flaticon.com/128/3291/3291695.png" \* MERGEFORMATINET </w:instrText>
      </w:r>
      <w:r w:rsidRPr="00202785">
        <w:rPr>
          <w:rFonts w:ascii="Times New Roman" w:hAnsi="Times New Roman" w:cs="Times New Roman"/>
          <w:sz w:val="15"/>
          <w:szCs w:val="15"/>
        </w:rPr>
        <w:fldChar w:fldCharType="separate"/>
      </w:r>
      <w:r w:rsidRPr="00202785">
        <w:rPr>
          <w:rFonts w:ascii="Times New Roman" w:hAnsi="Times New Roman" w:cs="Times New Roman"/>
          <w:noProof/>
          <w:sz w:val="15"/>
          <w:szCs w:val="15"/>
        </w:rPr>
        <w:drawing>
          <wp:inline distT="0" distB="0" distL="0" distR="0" wp14:anchorId="5A33DD0A" wp14:editId="00A0EE5B">
            <wp:extent cx="154459" cy="154459"/>
            <wp:effectExtent l="0" t="0" r="0" b="0"/>
            <wp:docPr id="933799736" name="Picture 4" descr="Githu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ithub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95" cy="23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2785">
        <w:rPr>
          <w:rFonts w:ascii="Times New Roman" w:hAnsi="Times New Roman" w:cs="Times New Roman"/>
          <w:sz w:val="15"/>
          <w:szCs w:val="15"/>
        </w:rPr>
        <w:fldChar w:fldCharType="end"/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t xml:space="preserve"> </w:t>
      </w:r>
      <w:hyperlink r:id="rId11" w:history="1">
        <w:r w:rsidR="00BF56A4">
          <w:rPr>
            <w:rFonts w:ascii="Times New Roman" w:hAnsi="Times New Roman" w:cs="Times New Roman"/>
            <w:sz w:val="15"/>
            <w:szCs w:val="15"/>
            <w:lang w:val="it-IT"/>
          </w:rPr>
          <w:t>https://github.com/SuperiormonLBJ</w:t>
        </w:r>
      </w:hyperlink>
      <w:r w:rsidR="001D2299" w:rsidRPr="00BF56A4">
        <w:rPr>
          <w:lang w:val="it-IT"/>
        </w:rPr>
        <w:t xml:space="preserve"> </w:t>
      </w:r>
      <w:r w:rsidRPr="00202785">
        <w:rPr>
          <w:rFonts w:ascii="Times New Roman" w:hAnsi="Times New Roman" w:cs="Times New Roman"/>
          <w:noProof/>
          <w:sz w:val="15"/>
          <w:szCs w:val="15"/>
        </w:rPr>
        <w:drawing>
          <wp:inline distT="0" distB="0" distL="0" distR="0" wp14:anchorId="3B9376EA" wp14:editId="543E99D9">
            <wp:extent cx="152400" cy="152400"/>
            <wp:effectExtent l="0" t="0" r="0" b="0"/>
            <wp:docPr id="277645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45602" name="Picture 2776456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1" cy="16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6A4">
        <w:rPr>
          <w:rFonts w:ascii="Times New Roman" w:hAnsi="Times New Roman" w:cs="Times New Roman"/>
          <w:sz w:val="15"/>
          <w:szCs w:val="15"/>
          <w:lang w:val="it-IT"/>
        </w:rPr>
        <w:t xml:space="preserve"> </w:t>
      </w:r>
      <w:r w:rsidR="001D2299" w:rsidRPr="00BF56A4">
        <w:rPr>
          <w:rFonts w:ascii="Times New Roman" w:hAnsi="Times New Roman" w:cs="Times New Roman"/>
          <w:color w:val="000000" w:themeColor="text1"/>
          <w:sz w:val="15"/>
          <w:szCs w:val="15"/>
          <w:lang w:val="it-IT"/>
        </w:rPr>
        <w:t xml:space="preserve"> </w:t>
      </w:r>
      <w:hyperlink r:id="rId13" w:history="1">
        <w:r w:rsidR="00BF56A4">
          <w:rPr>
            <w:rFonts w:ascii="Times New Roman" w:hAnsi="Times New Roman" w:cs="Times New Roman"/>
            <w:sz w:val="15"/>
            <w:szCs w:val="15"/>
            <w:lang w:val="it-IT"/>
          </w:rPr>
          <w:t>https://portfolio-beiji.vercel.app/</w:t>
        </w:r>
      </w:hyperlink>
    </w:p>
    <w:p w14:paraId="633977FD" w14:textId="77777777" w:rsidR="00D2178A" w:rsidRPr="00D2178A" w:rsidRDefault="00D2178A">
      <w:pPr>
        <w:pBdr>
          <w:bottom w:val="single" w:sz="6" w:space="0" w:color="000000"/>
        </w:pBdr>
        <w:spacing w:line="236" w:lineRule="atLeast"/>
        <w:rPr>
          <w:b/>
          <w:bCs/>
          <w:caps/>
          <w:lang w:val="it-IT"/>
        </w:rPr>
      </w:pPr>
    </w:p>
    <w:p w14:paraId="6440850A" w14:textId="721D25A1" w:rsidR="007B38FD" w:rsidRPr="007B7087" w:rsidRDefault="00000000">
      <w:pPr>
        <w:pBdr>
          <w:bottom w:val="single" w:sz="6" w:space="0" w:color="000000"/>
        </w:pBdr>
        <w:spacing w:line="236" w:lineRule="atLeast"/>
        <w:rPr>
          <w:b/>
          <w:bCs/>
          <w:caps/>
        </w:rPr>
      </w:pPr>
      <w:r w:rsidRPr="007B7087">
        <w:rPr>
          <w:b/>
          <w:bCs/>
          <w:caps/>
        </w:rPr>
        <w:t>summary</w:t>
      </w:r>
    </w:p>
    <w:p w14:paraId="1A3CBDF5" w14:textId="3CA5E2CB" w:rsidR="007B38FD" w:rsidRDefault="000945FA">
      <w:pPr>
        <w:spacing w:line="236" w:lineRule="atLeast"/>
      </w:pPr>
      <w:r>
        <w:t>{{Summary}}</w:t>
      </w:r>
    </w:p>
    <w:p w14:paraId="27501402" w14:textId="77777777" w:rsidR="007B38FD" w:rsidRDefault="00000000">
      <w:pPr>
        <w:spacing w:line="236" w:lineRule="atLeast"/>
      </w:pPr>
      <w:r>
        <w:t> </w:t>
      </w:r>
    </w:p>
    <w:p w14:paraId="461C4673" w14:textId="77777777" w:rsidR="007B38FD" w:rsidRDefault="00000000">
      <w:pPr>
        <w:pBdr>
          <w:bottom w:val="single" w:sz="6" w:space="0" w:color="000000"/>
        </w:pBdr>
        <w:spacing w:line="236" w:lineRule="atLeast"/>
        <w:rPr>
          <w:b/>
          <w:bCs/>
          <w:caps/>
        </w:rPr>
      </w:pPr>
      <w:r>
        <w:rPr>
          <w:b/>
          <w:bCs/>
          <w:caps/>
        </w:rPr>
        <w:t>work experience</w:t>
      </w:r>
    </w:p>
    <w:p w14:paraId="45C78CAF" w14:textId="53BAC288" w:rsidR="007B38FD" w:rsidRDefault="00000000">
      <w:pPr>
        <w:tabs>
          <w:tab w:val="right" w:pos="10770"/>
        </w:tabs>
        <w:spacing w:line="236" w:lineRule="atLeast"/>
        <w:rPr>
          <w:rStyle w:val="fs15fw6"/>
          <w:b/>
          <w:bCs/>
        </w:rPr>
      </w:pPr>
      <w:r>
        <w:rPr>
          <w:rStyle w:val="fs15fw6overflow-hidden"/>
          <w:b/>
          <w:bCs/>
        </w:rPr>
        <w:t>Software Engineer</w:t>
      </w:r>
      <w:r>
        <w:rPr>
          <w:rStyle w:val="fs15fw6"/>
          <w:b/>
          <w:bCs/>
        </w:rPr>
        <w:tab/>
      </w:r>
      <w:r>
        <w:rPr>
          <w:rStyle w:val="fs15fw6overflow-hidden"/>
          <w:b/>
          <w:bCs/>
        </w:rPr>
        <w:t>Aug 202</w:t>
      </w:r>
      <w:r w:rsidR="002355C6">
        <w:rPr>
          <w:rStyle w:val="fs15fw6overflow-hidden"/>
          <w:b/>
          <w:bCs/>
          <w:lang w:eastAsia="zh-CN"/>
        </w:rPr>
        <w:t>3</w:t>
      </w:r>
      <w:r>
        <w:rPr>
          <w:rStyle w:val="fs15fw6overflow-hidden"/>
          <w:b/>
          <w:bCs/>
        </w:rPr>
        <w:t xml:space="preserve"> - Present</w:t>
      </w:r>
    </w:p>
    <w:p w14:paraId="136CE66D" w14:textId="77777777" w:rsidR="007B38FD" w:rsidRDefault="00000000">
      <w:pPr>
        <w:spacing w:line="236" w:lineRule="atLeast"/>
      </w:pPr>
      <w:r>
        <w:rPr>
          <w:rStyle w:val="fs15fw4overflow-hidden"/>
        </w:rPr>
        <w:t>United Overseas Bank</w:t>
      </w:r>
      <w:r>
        <w:t xml:space="preserve"> </w:t>
      </w:r>
    </w:p>
    <w:p w14:paraId="53D096B3" w14:textId="6A4B2559" w:rsidR="007B38FD" w:rsidRDefault="000945FA">
      <w:pPr>
        <w:numPr>
          <w:ilvl w:val="0"/>
          <w:numId w:val="2"/>
        </w:numPr>
        <w:spacing w:line="236" w:lineRule="atLeast"/>
        <w:ind w:left="330" w:hanging="304"/>
      </w:pPr>
      <w:r>
        <w:t>{{Experience}}</w:t>
      </w:r>
    </w:p>
    <w:p w14:paraId="650A187C" w14:textId="77777777" w:rsidR="000945FA" w:rsidRDefault="000945FA" w:rsidP="000945FA">
      <w:pPr>
        <w:numPr>
          <w:ilvl w:val="0"/>
          <w:numId w:val="2"/>
        </w:numPr>
        <w:spacing w:line="236" w:lineRule="atLeast"/>
        <w:ind w:left="330" w:hanging="304"/>
      </w:pPr>
      <w:r>
        <w:t>{{Experience}}</w:t>
      </w:r>
    </w:p>
    <w:p w14:paraId="4F5A3F63" w14:textId="77777777" w:rsidR="000945FA" w:rsidRDefault="000945FA" w:rsidP="000945FA">
      <w:pPr>
        <w:numPr>
          <w:ilvl w:val="0"/>
          <w:numId w:val="2"/>
        </w:numPr>
        <w:spacing w:line="236" w:lineRule="atLeast"/>
        <w:ind w:left="330" w:hanging="304"/>
      </w:pPr>
      <w:r>
        <w:t>{{Experience}}</w:t>
      </w:r>
    </w:p>
    <w:p w14:paraId="48716293" w14:textId="77777777" w:rsidR="007B38FD" w:rsidRDefault="00000000">
      <w:pPr>
        <w:spacing w:line="236" w:lineRule="atLeast"/>
      </w:pPr>
      <w:r>
        <w:t> </w:t>
      </w:r>
    </w:p>
    <w:p w14:paraId="40DF8DAD" w14:textId="77777777" w:rsidR="007B38FD" w:rsidRDefault="00000000">
      <w:pPr>
        <w:pBdr>
          <w:bottom w:val="single" w:sz="6" w:space="0" w:color="000000"/>
        </w:pBdr>
        <w:spacing w:line="236" w:lineRule="atLeast"/>
        <w:rPr>
          <w:b/>
          <w:bCs/>
          <w:caps/>
        </w:rPr>
      </w:pPr>
      <w:r>
        <w:rPr>
          <w:b/>
          <w:bCs/>
          <w:caps/>
        </w:rPr>
        <w:t>project experience</w:t>
      </w:r>
    </w:p>
    <w:p w14:paraId="5B4AEB61" w14:textId="77777777" w:rsidR="007B38FD" w:rsidRDefault="00000000">
      <w:pPr>
        <w:tabs>
          <w:tab w:val="right" w:pos="10770"/>
        </w:tabs>
        <w:spacing w:line="236" w:lineRule="atLeast"/>
        <w:rPr>
          <w:rStyle w:val="fs15fw6"/>
          <w:b/>
          <w:bCs/>
        </w:rPr>
      </w:pPr>
      <w:r>
        <w:rPr>
          <w:rStyle w:val="fs15fw6overflow-hidden"/>
          <w:b/>
          <w:bCs/>
        </w:rPr>
        <w:t>LLM-Based Bitbucket Code Reviewer</w:t>
      </w:r>
      <w:r>
        <w:rPr>
          <w:rStyle w:val="fs15fw6"/>
          <w:b/>
          <w:bCs/>
        </w:rPr>
        <w:tab/>
      </w:r>
      <w:r>
        <w:rPr>
          <w:rStyle w:val="fs15fw6overflow-hidden"/>
          <w:b/>
          <w:bCs/>
        </w:rPr>
        <w:t>Aug 2024 - Oct 2024</w:t>
      </w:r>
    </w:p>
    <w:p w14:paraId="6434D7A8" w14:textId="1E25A351" w:rsidR="007B38FD" w:rsidRDefault="00000000">
      <w:pPr>
        <w:spacing w:line="236" w:lineRule="atLeast"/>
      </w:pPr>
      <w:r>
        <w:rPr>
          <w:rStyle w:val="fs15fw4overflow-hidden"/>
        </w:rPr>
        <w:t>UOB Hackathon Competition | 1st Runner-up</w:t>
      </w:r>
      <w:r>
        <w:t xml:space="preserve"> </w:t>
      </w:r>
      <w:r w:rsidR="001D2299">
        <w:t>|</w:t>
      </w:r>
      <w:r w:rsidR="00BA0AA1">
        <w:t xml:space="preserve"> </w:t>
      </w:r>
      <w:hyperlink r:id="rId14" w:history="1">
        <w:r w:rsidR="001D2299" w:rsidRPr="00BA0AA1">
          <w:rPr>
            <w:rStyle w:val="Hyperlink"/>
            <w:color w:val="000000" w:themeColor="text1"/>
            <w:u w:val="none"/>
          </w:rPr>
          <w:t>https://pr-ai-code-reviewer.vercel.app/</w:t>
        </w:r>
      </w:hyperlink>
    </w:p>
    <w:p w14:paraId="5A4225B1" w14:textId="74062596" w:rsidR="007B38FD" w:rsidRDefault="00000000">
      <w:pPr>
        <w:numPr>
          <w:ilvl w:val="0"/>
          <w:numId w:val="4"/>
        </w:numPr>
        <w:spacing w:line="236" w:lineRule="atLeast"/>
        <w:ind w:left="330" w:hanging="304"/>
      </w:pPr>
      <w:r>
        <w:t>Engineered a backend service</w:t>
      </w:r>
      <w:r w:rsidR="00304EC0">
        <w:t xml:space="preserve"> </w:t>
      </w:r>
      <w:r>
        <w:t>(</w:t>
      </w:r>
      <w:proofErr w:type="spellStart"/>
      <w:r>
        <w:t>FastAPI</w:t>
      </w:r>
      <w:proofErr w:type="spellEnd"/>
      <w:r>
        <w:t>) to analy</w:t>
      </w:r>
      <w:r w:rsidR="00304EC0">
        <w:t>z</w:t>
      </w:r>
      <w:r>
        <w:t xml:space="preserve">e bitbucket Pull Requests via </w:t>
      </w:r>
      <w:proofErr w:type="spellStart"/>
      <w:r>
        <w:t>Groq's</w:t>
      </w:r>
      <w:proofErr w:type="spellEnd"/>
      <w:r>
        <w:t xml:space="preserve"> LLM API.</w:t>
      </w:r>
    </w:p>
    <w:p w14:paraId="36ACD317" w14:textId="765150C6" w:rsidR="007B38FD" w:rsidRDefault="00000000">
      <w:pPr>
        <w:numPr>
          <w:ilvl w:val="0"/>
          <w:numId w:val="4"/>
        </w:numPr>
        <w:spacing w:line="236" w:lineRule="atLeast"/>
        <w:ind w:left="330" w:hanging="304"/>
      </w:pPr>
      <w:r>
        <w:t>Developed a dynamic dashboard</w:t>
      </w:r>
      <w:r w:rsidR="00304EC0">
        <w:t xml:space="preserve"> </w:t>
      </w:r>
      <w:r>
        <w:t>(React) displaying diff-based AI suggestions, reducing manual review time by 35%.</w:t>
      </w:r>
    </w:p>
    <w:p w14:paraId="5AA0C562" w14:textId="734661EB" w:rsidR="00D2178A" w:rsidRPr="000C040D" w:rsidRDefault="001D2299" w:rsidP="000C040D">
      <w:pPr>
        <w:numPr>
          <w:ilvl w:val="0"/>
          <w:numId w:val="4"/>
        </w:numPr>
        <w:spacing w:line="236" w:lineRule="atLeast"/>
        <w:ind w:left="330" w:hanging="304"/>
        <w:rPr>
          <w:rStyle w:val="fs15fw6overflow-hidden"/>
        </w:rPr>
      </w:pPr>
      <w:r w:rsidRPr="001D2299">
        <w:t>Deployed prototype on AWS with real-time</w:t>
      </w:r>
      <w:r w:rsidR="00DA7BC6">
        <w:t xml:space="preserve"> </w:t>
      </w:r>
      <w:r w:rsidRPr="001D2299">
        <w:t>tracking; solution is now being scaled by UOB's GenAI</w:t>
      </w:r>
      <w:r w:rsidR="00DA7BC6">
        <w:t xml:space="preserve"> </w:t>
      </w:r>
      <w:r w:rsidRPr="001D2299">
        <w:t>Team</w:t>
      </w:r>
      <w:r>
        <w:t>.</w:t>
      </w:r>
    </w:p>
    <w:p w14:paraId="2DFA8310" w14:textId="3BBCF21B" w:rsidR="005D3333" w:rsidRPr="005D3333" w:rsidRDefault="005D3333" w:rsidP="005D3333">
      <w:pPr>
        <w:tabs>
          <w:tab w:val="right" w:pos="10770"/>
        </w:tabs>
        <w:spacing w:line="236" w:lineRule="atLeast"/>
        <w:rPr>
          <w:b/>
          <w:bCs/>
        </w:rPr>
      </w:pPr>
      <w:r w:rsidRPr="002048E0">
        <w:rPr>
          <w:rStyle w:val="fs15fw6overflow-hidden"/>
          <w:b/>
          <w:bCs/>
        </w:rPr>
        <w:t xml:space="preserve">Best Price </w:t>
      </w:r>
      <w:r w:rsidR="00F950B9">
        <w:rPr>
          <w:rStyle w:val="fs15fw6overflow-hidden"/>
          <w:b/>
          <w:bCs/>
        </w:rPr>
        <w:t>Notification</w:t>
      </w:r>
      <w:r w:rsidRPr="002048E0">
        <w:rPr>
          <w:rStyle w:val="fs15fw6overflow-hidden"/>
          <w:b/>
          <w:bCs/>
        </w:rPr>
        <w:t xml:space="preserve"> Agent</w:t>
      </w:r>
      <w:r>
        <w:tab/>
      </w:r>
      <w:r w:rsidRPr="005D3333">
        <w:rPr>
          <w:rStyle w:val="fs15fw6overflow-hidden"/>
          <w:b/>
          <w:bCs/>
        </w:rPr>
        <w:t xml:space="preserve"> </w:t>
      </w:r>
      <w:r>
        <w:rPr>
          <w:rStyle w:val="fs15fw6overflow-hidden"/>
          <w:b/>
          <w:bCs/>
        </w:rPr>
        <w:t>Oct 2025 - Dec 2025</w:t>
      </w:r>
    </w:p>
    <w:p w14:paraId="1F1F3ACE" w14:textId="6A45D516" w:rsidR="005D3333" w:rsidRPr="000C040D" w:rsidRDefault="005D3333" w:rsidP="00F950B9">
      <w:pPr>
        <w:spacing w:line="236" w:lineRule="atLeast"/>
        <w:rPr>
          <w:rStyle w:val="fs15fw4overflow-hidden"/>
          <w:lang w:val="it-IT" w:eastAsia="zh-CN"/>
        </w:rPr>
      </w:pPr>
      <w:r w:rsidRPr="00F950B9">
        <w:rPr>
          <w:rStyle w:val="fs15fw4overflow-hidden"/>
          <w:lang w:val="it-IT"/>
        </w:rPr>
        <w:t xml:space="preserve">Mastering Generative AI, RAG, </w:t>
      </w:r>
      <w:proofErr w:type="spellStart"/>
      <w:r w:rsidRPr="00F950B9">
        <w:rPr>
          <w:rStyle w:val="fs15fw4overflow-hidden"/>
          <w:lang w:val="it-IT"/>
        </w:rPr>
        <w:t>LoRA</w:t>
      </w:r>
      <w:proofErr w:type="spellEnd"/>
      <w:r w:rsidRPr="00F950B9">
        <w:rPr>
          <w:rStyle w:val="fs15fw4overflow-hidden"/>
          <w:lang w:val="it-IT"/>
        </w:rPr>
        <w:t xml:space="preserve"> and </w:t>
      </w:r>
      <w:proofErr w:type="gramStart"/>
      <w:r w:rsidRPr="00F950B9">
        <w:rPr>
          <w:rStyle w:val="fs15fw4overflow-hidden"/>
          <w:lang w:val="it-IT"/>
        </w:rPr>
        <w:t>AI</w:t>
      </w:r>
      <w:proofErr w:type="gramEnd"/>
      <w:r w:rsidRPr="00F950B9">
        <w:rPr>
          <w:rStyle w:val="fs15fw4overflow-hidden"/>
          <w:lang w:val="it-IT"/>
        </w:rPr>
        <w:t xml:space="preserve"> Agents</w:t>
      </w:r>
    </w:p>
    <w:p w14:paraId="43F74951" w14:textId="77777777" w:rsidR="00F950B9" w:rsidRPr="00F950B9" w:rsidRDefault="00F950B9" w:rsidP="00F950B9">
      <w:pPr>
        <w:pStyle w:val="ListParagraph"/>
        <w:numPr>
          <w:ilvl w:val="0"/>
          <w:numId w:val="11"/>
        </w:numPr>
        <w:spacing w:line="236" w:lineRule="atLeast"/>
        <w:rPr>
          <w:rStyle w:val="fs15fw4overflow-hidden"/>
        </w:rPr>
      </w:pPr>
      <w:r w:rsidRPr="00F950B9">
        <w:rPr>
          <w:rStyle w:val="fs15fw4overflow-hidden"/>
        </w:rPr>
        <w:t xml:space="preserve">Fine-tuned Llama-3.1-8B using </w:t>
      </w:r>
      <w:proofErr w:type="spellStart"/>
      <w:r w:rsidRPr="00F950B9">
        <w:rPr>
          <w:rStyle w:val="fs15fw4overflow-hidden"/>
        </w:rPr>
        <w:t>QLoRA</w:t>
      </w:r>
      <w:proofErr w:type="spellEnd"/>
      <w:r w:rsidRPr="00F950B9">
        <w:rPr>
          <w:rStyle w:val="fs15fw4overflow-hidden"/>
        </w:rPr>
        <w:t xml:space="preserve"> on curated product datasets and deployed the model on Modal, achieving 40% lower prediction error vs GPT-4o and 60% improvement over human-labeled baselines.</w:t>
      </w:r>
    </w:p>
    <w:p w14:paraId="115EE6A4" w14:textId="77777777" w:rsidR="00F950B9" w:rsidRPr="00F950B9" w:rsidRDefault="00F950B9" w:rsidP="00F950B9">
      <w:pPr>
        <w:pStyle w:val="ListParagraph"/>
        <w:numPr>
          <w:ilvl w:val="0"/>
          <w:numId w:val="11"/>
        </w:numPr>
        <w:spacing w:line="236" w:lineRule="atLeast"/>
      </w:pPr>
      <w:r w:rsidRPr="00F950B9">
        <w:t xml:space="preserve">Built a </w:t>
      </w:r>
      <w:r w:rsidRPr="00F950B9">
        <w:rPr>
          <w:rStyle w:val="s1"/>
        </w:rPr>
        <w:t>Chroma</w:t>
      </w:r>
      <w:r w:rsidRPr="00F950B9">
        <w:t xml:space="preserve"> vector database for product retrieval with </w:t>
      </w:r>
      <w:r w:rsidRPr="00F950B9">
        <w:rPr>
          <w:rStyle w:val="s1"/>
        </w:rPr>
        <w:t>0.92 MRR</w:t>
      </w:r>
      <w:r w:rsidRPr="00F950B9">
        <w:t xml:space="preserve"> and </w:t>
      </w:r>
      <w:r w:rsidRPr="00F950B9">
        <w:rPr>
          <w:rStyle w:val="s1"/>
        </w:rPr>
        <w:t>96% keyword coverage</w:t>
      </w:r>
      <w:r w:rsidRPr="00F950B9">
        <w:t xml:space="preserve">, leveraging </w:t>
      </w:r>
      <w:r w:rsidRPr="00F950B9">
        <w:rPr>
          <w:rStyle w:val="s1"/>
        </w:rPr>
        <w:t>query rewriting</w:t>
      </w:r>
      <w:r w:rsidRPr="00F950B9">
        <w:t xml:space="preserve">, </w:t>
      </w:r>
      <w:r w:rsidRPr="00F950B9">
        <w:rPr>
          <w:rStyle w:val="s1"/>
        </w:rPr>
        <w:t>re-ranking</w:t>
      </w:r>
      <w:r w:rsidRPr="00F950B9">
        <w:t>, and optimized embedding strategies.</w:t>
      </w:r>
    </w:p>
    <w:p w14:paraId="5A4D6AFF" w14:textId="1AC3DA25" w:rsidR="00D2178A" w:rsidRDefault="00F950B9" w:rsidP="00F950B9">
      <w:pPr>
        <w:pStyle w:val="ListParagraph"/>
        <w:numPr>
          <w:ilvl w:val="0"/>
          <w:numId w:val="11"/>
        </w:numPr>
        <w:spacing w:line="236" w:lineRule="atLeast"/>
      </w:pPr>
      <w:r w:rsidRPr="00F950B9">
        <w:t xml:space="preserve">Designed a </w:t>
      </w:r>
      <w:r w:rsidRPr="00F950B9">
        <w:rPr>
          <w:rStyle w:val="s1"/>
        </w:rPr>
        <w:t>multi-agent architecture</w:t>
      </w:r>
      <w:r w:rsidRPr="00F950B9">
        <w:t xml:space="preserve"> (Planner, Scanner, Price Predictor, Messenger) and delivered a functional </w:t>
      </w:r>
      <w:r>
        <w:t>MVP</w:t>
      </w:r>
      <w:r w:rsidRPr="00F950B9">
        <w:t xml:space="preserve"> using </w:t>
      </w:r>
      <w:proofErr w:type="spellStart"/>
      <w:r w:rsidRPr="00F950B9">
        <w:rPr>
          <w:rStyle w:val="s1"/>
        </w:rPr>
        <w:t>Gradio</w:t>
      </w:r>
      <w:proofErr w:type="spellEnd"/>
      <w:r w:rsidRPr="00F950B9">
        <w:t xml:space="preserve"> as the frontend.</w:t>
      </w:r>
    </w:p>
    <w:p w14:paraId="37A6539E" w14:textId="7AE8F605" w:rsidR="002048E0" w:rsidRDefault="002048E0" w:rsidP="00D2178A">
      <w:pPr>
        <w:rPr>
          <w:lang w:eastAsia="zh-CN"/>
        </w:rPr>
      </w:pPr>
    </w:p>
    <w:p w14:paraId="4AEF174C" w14:textId="77777777" w:rsidR="007B38FD" w:rsidRDefault="00000000">
      <w:pPr>
        <w:pBdr>
          <w:bottom w:val="single" w:sz="6" w:space="0" w:color="000000"/>
        </w:pBdr>
        <w:spacing w:line="236" w:lineRule="atLeast"/>
        <w:rPr>
          <w:b/>
          <w:bCs/>
          <w:caps/>
          <w:lang w:eastAsia="zh-CN"/>
        </w:rPr>
      </w:pPr>
      <w:r>
        <w:rPr>
          <w:b/>
          <w:bCs/>
          <w:caps/>
        </w:rPr>
        <w:t>education</w:t>
      </w:r>
    </w:p>
    <w:p w14:paraId="515D9693" w14:textId="141C4A45" w:rsidR="007B38FD" w:rsidRDefault="00000000">
      <w:pPr>
        <w:tabs>
          <w:tab w:val="right" w:pos="10770"/>
        </w:tabs>
        <w:spacing w:line="236" w:lineRule="atLeast"/>
        <w:rPr>
          <w:rStyle w:val="fs15fw6"/>
          <w:b/>
          <w:bCs/>
        </w:rPr>
      </w:pPr>
      <w:r>
        <w:rPr>
          <w:rStyle w:val="fs15fw6overflow-hidden"/>
          <w:b/>
          <w:bCs/>
        </w:rPr>
        <w:t>National University of Singapore (NUS)</w:t>
      </w:r>
      <w:r>
        <w:rPr>
          <w:rStyle w:val="fs15fw6"/>
          <w:b/>
          <w:bCs/>
        </w:rPr>
        <w:tab/>
      </w:r>
      <w:r>
        <w:rPr>
          <w:rStyle w:val="fs15fw6overflow-hidden"/>
          <w:b/>
          <w:bCs/>
        </w:rPr>
        <w:t xml:space="preserve">Aug 2021 - </w:t>
      </w:r>
      <w:r w:rsidR="00A86286">
        <w:rPr>
          <w:rStyle w:val="fs15fw6overflow-hidden"/>
          <w:b/>
          <w:bCs/>
        </w:rPr>
        <w:t>Nov</w:t>
      </w:r>
      <w:r>
        <w:rPr>
          <w:rStyle w:val="fs15fw6overflow-hidden"/>
          <w:b/>
          <w:bCs/>
        </w:rPr>
        <w:t xml:space="preserve"> 2023</w:t>
      </w:r>
    </w:p>
    <w:p w14:paraId="0E6668B0" w14:textId="77777777" w:rsidR="007B38FD" w:rsidRDefault="00000000">
      <w:pPr>
        <w:spacing w:line="236" w:lineRule="atLeast"/>
      </w:pPr>
      <w:r>
        <w:rPr>
          <w:rStyle w:val="fs15fw4overflow-hidden"/>
        </w:rPr>
        <w:t>Master of Engineering | GPA - 4.62/5.0 (Top 5%)</w:t>
      </w:r>
      <w:r>
        <w:t xml:space="preserve"> </w:t>
      </w:r>
    </w:p>
    <w:p w14:paraId="09CACEE7" w14:textId="6BA665AB" w:rsidR="007B38FD" w:rsidRDefault="00000000">
      <w:pPr>
        <w:numPr>
          <w:ilvl w:val="0"/>
          <w:numId w:val="5"/>
        </w:numPr>
        <w:spacing w:line="236" w:lineRule="atLeast"/>
        <w:ind w:left="330" w:hanging="304"/>
      </w:pPr>
      <w:r>
        <w:t>Course: Computer Vision and Deep Learning</w:t>
      </w:r>
      <w:r w:rsidR="00304EC0">
        <w:t xml:space="preserve"> </w:t>
      </w:r>
      <w:r>
        <w:t>(NUS-Yale)</w:t>
      </w:r>
    </w:p>
    <w:p w14:paraId="203F015D" w14:textId="7CE357D0" w:rsidR="007B38FD" w:rsidRDefault="00000000" w:rsidP="00E22F41">
      <w:pPr>
        <w:numPr>
          <w:ilvl w:val="0"/>
          <w:numId w:val="5"/>
        </w:numPr>
        <w:spacing w:line="236" w:lineRule="atLeast"/>
        <w:ind w:left="330" w:hanging="304"/>
      </w:pPr>
      <w:r>
        <w:t>Research: Traffic Safety Monitoring on Vehicle Location and Size Tracking from Surveillance Camera</w:t>
      </w:r>
    </w:p>
    <w:p w14:paraId="2C2402CF" w14:textId="41925E0F" w:rsidR="007B38FD" w:rsidRDefault="00000000">
      <w:pPr>
        <w:tabs>
          <w:tab w:val="right" w:pos="10770"/>
        </w:tabs>
        <w:spacing w:line="236" w:lineRule="atLeast"/>
        <w:rPr>
          <w:rStyle w:val="fs15fw6"/>
          <w:b/>
          <w:bCs/>
        </w:rPr>
      </w:pPr>
      <w:r>
        <w:rPr>
          <w:rStyle w:val="fs15fw6overflow-hidden"/>
          <w:b/>
          <w:bCs/>
        </w:rPr>
        <w:t>Southeast University (SEU)</w:t>
      </w:r>
      <w:r>
        <w:rPr>
          <w:rStyle w:val="fs15fw6"/>
          <w:b/>
          <w:bCs/>
        </w:rPr>
        <w:tab/>
      </w:r>
      <w:r>
        <w:rPr>
          <w:rStyle w:val="fs15fw6overflow-hidden"/>
          <w:b/>
          <w:bCs/>
        </w:rPr>
        <w:t>Sep 2017 - Jun 2021</w:t>
      </w:r>
    </w:p>
    <w:p w14:paraId="7C8C979C" w14:textId="7178F9C4" w:rsidR="007B38FD" w:rsidRDefault="00000000">
      <w:pPr>
        <w:spacing w:line="236" w:lineRule="atLeast"/>
        <w:rPr>
          <w:lang w:eastAsia="zh-CN"/>
        </w:rPr>
      </w:pPr>
      <w:r>
        <w:rPr>
          <w:rStyle w:val="fs15fw4overflow-hidden"/>
        </w:rPr>
        <w:t>Bachelor of Engineering</w:t>
      </w:r>
      <w:r w:rsidR="000C040D">
        <w:t xml:space="preserve"> | Nanjing</w:t>
      </w:r>
    </w:p>
    <w:p w14:paraId="38A148C3" w14:textId="77777777" w:rsidR="007B38FD" w:rsidRDefault="00000000">
      <w:pPr>
        <w:numPr>
          <w:ilvl w:val="0"/>
          <w:numId w:val="6"/>
        </w:numPr>
        <w:spacing w:line="236" w:lineRule="atLeast"/>
        <w:ind w:left="330" w:hanging="304"/>
      </w:pPr>
      <w:r>
        <w:t>Final Year Project: Pavement Crack Identification and Image Classification based on YOLOv3</w:t>
      </w:r>
    </w:p>
    <w:p w14:paraId="1E713BE1" w14:textId="77777777" w:rsidR="007B38FD" w:rsidRDefault="00000000">
      <w:pPr>
        <w:spacing w:line="236" w:lineRule="atLeast"/>
      </w:pPr>
      <w:r>
        <w:t> </w:t>
      </w:r>
    </w:p>
    <w:p w14:paraId="7912F4CF" w14:textId="77777777" w:rsidR="007B38FD" w:rsidRDefault="00000000">
      <w:pPr>
        <w:pBdr>
          <w:bottom w:val="single" w:sz="6" w:space="0" w:color="000000"/>
        </w:pBdr>
        <w:spacing w:line="236" w:lineRule="atLeast"/>
        <w:rPr>
          <w:b/>
          <w:bCs/>
          <w:caps/>
        </w:rPr>
      </w:pPr>
      <w:r>
        <w:rPr>
          <w:b/>
          <w:bCs/>
          <w:caps/>
        </w:rPr>
        <w:t>skills</w:t>
      </w:r>
    </w:p>
    <w:p w14:paraId="6746B3BD" w14:textId="7FAC7132" w:rsidR="007B38FD" w:rsidRDefault="00000000">
      <w:pPr>
        <w:numPr>
          <w:ilvl w:val="0"/>
          <w:numId w:val="7"/>
        </w:numPr>
        <w:spacing w:line="236" w:lineRule="atLeast"/>
        <w:ind w:left="330" w:hanging="304"/>
      </w:pPr>
      <w:r>
        <w:t>Programming Languages: Java, Python, JavaScript, HTML/CSS</w:t>
      </w:r>
    </w:p>
    <w:p w14:paraId="1E6A5452" w14:textId="716C7D78" w:rsidR="007B38FD" w:rsidRDefault="00000000">
      <w:pPr>
        <w:numPr>
          <w:ilvl w:val="0"/>
          <w:numId w:val="7"/>
        </w:numPr>
        <w:spacing w:line="236" w:lineRule="atLeast"/>
        <w:ind w:left="330" w:hanging="304"/>
      </w:pPr>
      <w:r>
        <w:t xml:space="preserve">Tech-Stacks: Spring Boot, React, Node.js,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, OpenCV</w:t>
      </w:r>
    </w:p>
    <w:p w14:paraId="70318E86" w14:textId="77777777" w:rsidR="007B38FD" w:rsidRDefault="00000000">
      <w:pPr>
        <w:numPr>
          <w:ilvl w:val="0"/>
          <w:numId w:val="7"/>
        </w:numPr>
        <w:spacing w:line="236" w:lineRule="atLeast"/>
        <w:ind w:left="330" w:hanging="304"/>
      </w:pPr>
      <w:r>
        <w:t xml:space="preserve">Databases: MSSQL, </w:t>
      </w:r>
      <w:proofErr w:type="spellStart"/>
      <w:r>
        <w:t>PostgresSQL</w:t>
      </w:r>
      <w:proofErr w:type="spellEnd"/>
      <w:r>
        <w:t>, MySQL</w:t>
      </w:r>
    </w:p>
    <w:p w14:paraId="3835A87C" w14:textId="783C01F7" w:rsidR="007B38FD" w:rsidRDefault="00000000">
      <w:pPr>
        <w:numPr>
          <w:ilvl w:val="0"/>
          <w:numId w:val="7"/>
        </w:numPr>
        <w:spacing w:line="236" w:lineRule="atLeast"/>
        <w:ind w:left="330" w:hanging="304"/>
      </w:pPr>
      <w:r>
        <w:t xml:space="preserve">DevOps Tools: Jenkins, Jira, Bitbucket, </w:t>
      </w:r>
      <w:proofErr w:type="spellStart"/>
      <w:r>
        <w:t>Sonarqube</w:t>
      </w:r>
      <w:proofErr w:type="spellEnd"/>
      <w:r>
        <w:t>, Artifactory, Veracode, Docker</w:t>
      </w:r>
      <w:r w:rsidR="007B0C11">
        <w:t>, AWS</w:t>
      </w:r>
    </w:p>
    <w:p w14:paraId="7D8D75FC" w14:textId="268B331A" w:rsidR="007B38FD" w:rsidRPr="00345DA2" w:rsidRDefault="00000000">
      <w:pPr>
        <w:numPr>
          <w:ilvl w:val="0"/>
          <w:numId w:val="7"/>
        </w:numPr>
        <w:spacing w:line="236" w:lineRule="atLeast"/>
        <w:ind w:left="330" w:hanging="304"/>
      </w:pPr>
      <w:r w:rsidRPr="00345DA2">
        <w:t xml:space="preserve">AI: </w:t>
      </w:r>
      <w:proofErr w:type="spellStart"/>
      <w:r w:rsidRPr="00345DA2">
        <w:t>LangChain</w:t>
      </w:r>
      <w:proofErr w:type="spellEnd"/>
      <w:r w:rsidRPr="00345DA2">
        <w:t>, RAG, LangGraph, n8n</w:t>
      </w:r>
      <w:r w:rsidR="005D3333" w:rsidRPr="00345DA2">
        <w:t xml:space="preserve">, </w:t>
      </w:r>
      <w:r w:rsidR="00DF37C8">
        <w:t>MCP</w:t>
      </w:r>
      <w:r w:rsidR="002048E0" w:rsidRPr="00345DA2">
        <w:t>, Multi-Agent</w:t>
      </w:r>
      <w:r w:rsidR="00345DA2" w:rsidRPr="00345DA2">
        <w:rPr>
          <w:rFonts w:eastAsia="Times New Roman" w:hint="eastAsia"/>
          <w:lang w:eastAsia="zh-CN"/>
        </w:rPr>
        <w:t xml:space="preserve">, </w:t>
      </w:r>
      <w:proofErr w:type="spellStart"/>
      <w:r w:rsidR="00345DA2" w:rsidRPr="00345DA2">
        <w:rPr>
          <w:rFonts w:eastAsia="Times New Roman" w:hint="eastAsia"/>
          <w:lang w:eastAsia="zh-CN"/>
        </w:rPr>
        <w:t>AutoGen</w:t>
      </w:r>
      <w:proofErr w:type="spellEnd"/>
      <w:r w:rsidR="00345DA2" w:rsidRPr="00345DA2">
        <w:rPr>
          <w:rFonts w:eastAsia="Times New Roman" w:hint="eastAsia"/>
          <w:lang w:eastAsia="zh-CN"/>
        </w:rPr>
        <w:t xml:space="preserve">, OpenAI </w:t>
      </w:r>
      <w:r w:rsidR="00345DA2">
        <w:rPr>
          <w:rFonts w:eastAsia="Times New Roman" w:hint="eastAsia"/>
          <w:lang w:eastAsia="zh-CN"/>
        </w:rPr>
        <w:t>SDK</w:t>
      </w:r>
      <w:r w:rsidR="00DA7BC6">
        <w:rPr>
          <w:rFonts w:eastAsia="Times New Roman"/>
          <w:lang w:eastAsia="zh-CN"/>
        </w:rPr>
        <w:t xml:space="preserve">, </w:t>
      </w:r>
      <w:proofErr w:type="spellStart"/>
      <w:r w:rsidR="00DF37C8">
        <w:rPr>
          <w:rFonts w:eastAsia="Times New Roman"/>
          <w:lang w:eastAsia="zh-CN"/>
        </w:rPr>
        <w:t>Arize</w:t>
      </w:r>
      <w:proofErr w:type="spellEnd"/>
      <w:r w:rsidR="00DF37C8">
        <w:rPr>
          <w:rFonts w:eastAsia="Times New Roman"/>
          <w:lang w:eastAsia="zh-CN"/>
        </w:rPr>
        <w:t xml:space="preserve"> Phoenix</w:t>
      </w:r>
      <w:r w:rsidR="00D2178A">
        <w:rPr>
          <w:rFonts w:eastAsia="Times New Roman"/>
          <w:lang w:eastAsia="zh-CN"/>
        </w:rPr>
        <w:t>, skills</w:t>
      </w:r>
    </w:p>
    <w:sectPr w:rsidR="007B38FD" w:rsidRPr="00345DA2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9B494D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BAF019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D03D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C8F8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4A4E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128F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0072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7807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94C5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A921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CEDF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2C1B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A4E64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2DEAD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76C7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BACA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949E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26A7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B9C25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6C65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B4A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361F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EEFD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CA29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74EF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9480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B832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2642B6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866428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7071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2CC4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928D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9EE0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146E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EC55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065A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18806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E05E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263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8D81B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6C82F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446D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A814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B041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68C9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BF2E3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4ADE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B4DC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90AF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8051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7861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2200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289C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2683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B407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740E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FC60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F67B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FEB8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5CD0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4265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DE7C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0428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14BB1083"/>
    <w:multiLevelType w:val="hybridMultilevel"/>
    <w:tmpl w:val="315E6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9D110E"/>
    <w:multiLevelType w:val="multilevel"/>
    <w:tmpl w:val="D88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64B5D"/>
    <w:multiLevelType w:val="multilevel"/>
    <w:tmpl w:val="C5A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D74FC"/>
    <w:multiLevelType w:val="hybridMultilevel"/>
    <w:tmpl w:val="8152B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13A6E"/>
    <w:multiLevelType w:val="hybridMultilevel"/>
    <w:tmpl w:val="9CE6A8FC"/>
    <w:lvl w:ilvl="0" w:tplc="6C44F96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627277">
    <w:abstractNumId w:val="0"/>
  </w:num>
  <w:num w:numId="2" w16cid:durableId="842356992">
    <w:abstractNumId w:val="1"/>
  </w:num>
  <w:num w:numId="3" w16cid:durableId="1785613660">
    <w:abstractNumId w:val="2"/>
  </w:num>
  <w:num w:numId="4" w16cid:durableId="92210277">
    <w:abstractNumId w:val="3"/>
  </w:num>
  <w:num w:numId="5" w16cid:durableId="505363369">
    <w:abstractNumId w:val="4"/>
  </w:num>
  <w:num w:numId="6" w16cid:durableId="1961911175">
    <w:abstractNumId w:val="5"/>
  </w:num>
  <w:num w:numId="7" w16cid:durableId="996804869">
    <w:abstractNumId w:val="6"/>
  </w:num>
  <w:num w:numId="8" w16cid:durableId="509415924">
    <w:abstractNumId w:val="8"/>
  </w:num>
  <w:num w:numId="9" w16cid:durableId="166213151">
    <w:abstractNumId w:val="9"/>
  </w:num>
  <w:num w:numId="10" w16cid:durableId="46927002">
    <w:abstractNumId w:val="7"/>
  </w:num>
  <w:num w:numId="11" w16cid:durableId="723219950">
    <w:abstractNumId w:val="10"/>
  </w:num>
  <w:num w:numId="12" w16cid:durableId="11830580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FD"/>
    <w:rsid w:val="0007169E"/>
    <w:rsid w:val="000945FA"/>
    <w:rsid w:val="000C040D"/>
    <w:rsid w:val="000C52E9"/>
    <w:rsid w:val="000E7112"/>
    <w:rsid w:val="0010471D"/>
    <w:rsid w:val="001A05C6"/>
    <w:rsid w:val="001B4550"/>
    <w:rsid w:val="001D2299"/>
    <w:rsid w:val="00202785"/>
    <w:rsid w:val="002048E0"/>
    <w:rsid w:val="002355C6"/>
    <w:rsid w:val="00304EC0"/>
    <w:rsid w:val="00345DA2"/>
    <w:rsid w:val="00382B18"/>
    <w:rsid w:val="00396AF0"/>
    <w:rsid w:val="005D3333"/>
    <w:rsid w:val="006E0FFC"/>
    <w:rsid w:val="007B0C11"/>
    <w:rsid w:val="007B38FD"/>
    <w:rsid w:val="007B7087"/>
    <w:rsid w:val="00A86286"/>
    <w:rsid w:val="00B41164"/>
    <w:rsid w:val="00BA0AA1"/>
    <w:rsid w:val="00BB7907"/>
    <w:rsid w:val="00BF56A4"/>
    <w:rsid w:val="00D2178A"/>
    <w:rsid w:val="00DA7BC6"/>
    <w:rsid w:val="00DF37C8"/>
    <w:rsid w:val="00E139CB"/>
    <w:rsid w:val="00E22F41"/>
    <w:rsid w:val="00E731AF"/>
    <w:rsid w:val="00F07517"/>
    <w:rsid w:val="00F950B9"/>
    <w:rsid w:val="00FE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7239A"/>
  <w15:docId w15:val="{01BFF175-5BF9-0A4D-8836-09B60667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personal-entityeditablefs15fw4text-left">
    <w:name w:val="personal-entity editable fs15 fw4 text-left"/>
    <w:basedOn w:val="DefaultParagraphFont"/>
  </w:style>
  <w:style w:type="character" w:customStyle="1" w:styleId="emailemail-linkundefined">
    <w:name w:val="email email-link undefined"/>
    <w:basedOn w:val="DefaultParagraphFont"/>
  </w:style>
  <w:style w:type="character" w:customStyle="1" w:styleId="phoneundefined">
    <w:name w:val="phone undefined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6overflow-hidden">
    <w:name w:val="fs15 fw6 overflow-hidden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overflow-hidden">
    <w:name w:val="fs15 fw4 overflow-hidden"/>
    <w:basedOn w:val="DefaultParagraphFont"/>
  </w:style>
  <w:style w:type="paragraph" w:styleId="HTMLPreformatted">
    <w:name w:val="HTML Preformatted"/>
    <w:basedOn w:val="Normal"/>
    <w:link w:val="HTMLPreformattedChar"/>
    <w:uiPriority w:val="99"/>
    <w:unhideWhenUsed/>
    <w:rsid w:val="00E22F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SG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2F41"/>
    <w:rPr>
      <w:rFonts w:ascii="Courier New" w:hAnsi="Courier New" w:cs="Courier New"/>
      <w:lang w:val="en-SG" w:eastAsia="zh-CN"/>
    </w:rPr>
  </w:style>
  <w:style w:type="paragraph" w:customStyle="1" w:styleId="p1">
    <w:name w:val="p1"/>
    <w:basedOn w:val="Normal"/>
    <w:rsid w:val="00F950B9"/>
    <w:pPr>
      <w:spacing w:before="100" w:beforeAutospacing="1" w:after="100" w:afterAutospacing="1"/>
    </w:pPr>
    <w:rPr>
      <w:lang w:eastAsia="zh-CN"/>
    </w:rPr>
  </w:style>
  <w:style w:type="character" w:customStyle="1" w:styleId="s1">
    <w:name w:val="s1"/>
    <w:basedOn w:val="DefaultParagraphFont"/>
    <w:rsid w:val="00F950B9"/>
  </w:style>
  <w:style w:type="paragraph" w:styleId="ListParagraph">
    <w:name w:val="List Paragraph"/>
    <w:basedOn w:val="Normal"/>
    <w:uiPriority w:val="34"/>
    <w:qFormat/>
    <w:rsid w:val="00F950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2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2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22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ortfolio-beij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beiji-li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uperiormonLBJ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libeiji08121999@gmail.com" TargetMode="External"/><Relationship Id="rId14" Type="http://schemas.openxmlformats.org/officeDocument/2006/relationships/hyperlink" Target="https://pr-ai-code-reviewer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e10185</cp:lastModifiedBy>
  <cp:revision>8</cp:revision>
  <cp:lastPrinted>2026-03-12T04:39:00Z</cp:lastPrinted>
  <dcterms:created xsi:type="dcterms:W3CDTF">2026-03-08T02:19:00Z</dcterms:created>
  <dcterms:modified xsi:type="dcterms:W3CDTF">2026-03-16T13:53:00Z</dcterms:modified>
</cp:coreProperties>
</file>